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03A4C2" w14:textId="77777777">
      <w:pPr>
        <w:pBdr>
          <w:bottom w:val="single" w:sz="6" w:space="0" w:color="FFFFFF"/>
        </w:pBdr>
        <w:spacing w:line="362" w:lineRule="atLeast"/>
        <w:jc w:val="center"/>
        <w:rPr>
          <w:b/>
          <w:bCs/>
          <w:caps/>
          <w:sz w:val="36"/>
          <w:szCs w:val="36"/>
        </w:rPr>
      </w:pPr>
      <w:r>
        <w:rPr>
          <w:rFonts w:eastAsia="Times New Roman"/>
          <w:b/>
          <w:bCs/>
          <w:caps/>
          <w:sz w:val="36"/>
          <w:szCs w:val="36"/>
        </w:rPr>
        <w:t xml:space="preserve">YOUR NAME</w:t>
      </w:r>
    </w:p>
    <w:p w14:paraId="49D4A87A" w14:textId="77777777">
      <w:pPr>
        <w:pBdr>
          <w:bottom w:val="single" w:sz="6" w:space="0" w:color="FFFFFF"/>
        </w:pBdr>
        <w:spacing w:line="236" w:lineRule="atLeast"/>
        <w:jc w:val="center"/>
      </w:pPr>
      <w:r>
        <w:rPr>
          <w:rStyle w:val="personal-entityeditablefs15fw4text-left"/>
          <w:rFonts w:eastAsia="Times New Roman"/>
        </w:rPr>
        <w:t xml:space="preserve">City · you@example.com · +00 0000 0000 · github.com/you</w:t>
      </w:r>
    </w:p>
    <w:p w14:paraId="6548AEBC" w14:textId="77777777">
      <w:pPr>
        <w:keepNext/>
        <w:pBdr>
          <w:bottom w:val="single" w:sz="6" w:space="0" w:color="000000"/>
        </w:pBdr>
        <w:spacing w:after="60" w:line="236" w:lineRule="atLeast"/>
        <w:rPr>
          <w:b/>
          <w:bCs/>
          <w:caps/>
        </w:rPr>
      </w:pPr>
      <w:r>
        <w:rPr>
          <w:rFonts w:eastAsia="Times New Roman"/>
          <w:b/>
          <w:bCs/>
          <w:caps/>
        </w:rPr>
        <w:t xml:space="preserve">profile summary</w:t>
      </w:r>
    </w:p>
    <w:p w14:paraId="30645BC2" w14:textId="77777777">
      <w:pPr>
        <w:spacing w:line="236" w:lineRule="atLeast"/>
      </w:pPr>
      <w:r>
        <w:rPr>
          <w:rFonts w:eastAsia="Times New Roman"/>
        </w:rPr>
        <w:t xml:space="preserve">One paragraph about who you are and what you build.</w:t>
      </w:r>
    </w:p>
    <w:p w14:paraId="1520E5D0" w14:textId="77777777">
      <w:pPr>
        <w:spacing w:line="236" w:lineRule="atLeast"/>
      </w:pPr>
      <w:r>
        <w:rPr>
          <w:rFonts w:eastAsia="Times New Roman"/>
        </w:rPr>
        <w:t xml:space="preserve"> </w:t>
      </w:r>
    </w:p>
    <w:p w14:paraId="2E9124A7" w14:textId="77777777">
      <w:pPr>
        <w:keepNext/>
        <w:tabs>
          <w:tab w:val="right" w:pos="10770"/>
        </w:tabs>
        <w:spacing w:line="236" w:lineRule="atLeast"/>
        <w:rPr>
          <w:rStyle w:val="fs15fw6"/>
          <w:b/>
          <w:bCs/>
        </w:rPr>
      </w:pPr>
      <w:r>
        <w:rPr>
          <w:rStyle w:val="fs15fw6overflow-hidden"/>
          <w:rFonts w:eastAsia="Times New Roman"/>
          <w:b/>
          <w:bCs/>
        </w:rPr>
        <w:t xml:space="preserve">Role</w:t>
      </w:r>
      <w:r>
        <w:rPr>
          <w:rStyle w:val="fs15fw6overflow-hidden"/>
          <w:rFonts w:eastAsia="Times New Roman"/>
          <w:b/>
          <w:bCs/>
        </w:rPr>
        <w:tab/>
        <w:t xml:space="preserve">Mon YYYY - Present</w:t>
      </w:r>
    </w:p>
    <w:p w14:paraId="1137F7A8" w14:textId="73270591">
      <w:pPr>
        <w:keepNext/>
        <w:spacing w:line="236" w:lineRule="atLeast"/>
        <w:rPr>
          <w:lang w:eastAsia="zh-CN"/>
        </w:rPr>
      </w:pPr>
      <w:r>
        <w:rPr>
          <w:rStyle w:val="fs15fw4overflow-hidden"/>
          <w:rFonts w:eastAsia="Times New Roman" w:hint="eastAsia"/>
          <w:lang w:eastAsia="zh-CN"/>
        </w:rPr>
        <w:t xml:space="preserve">Project or Company, City</w:t>
      </w:r>
      <w:r>
        <w:rPr>
          <w:rStyle w:val="fs15fw4overflow-hidden"/>
          <w:rFonts w:eastAsia="Times New Roman"/>
          <w:lang w:eastAsia="zh-CN"/>
        </w:rPr>
        <w:t xml:space="preserve"/>
      </w:r>
      <w:r>
        <w:rPr>
          <w:rStyle w:val="fs15fw4overflow-hidden"/>
          <w:rFonts w:eastAsia="Times New Roman"/>
        </w:rPr>
        <w:t xml:space="preserve"/>
      </w:r>
      <w:r>
        <w:rPr>
          <w:rStyle w:val="fs15fw4overflow-hidden"/>
          <w:rFonts w:eastAsia="Times New Roman" w:hint="eastAsia"/>
          <w:lang w:eastAsia="zh-CN"/>
        </w:rPr>
        <w:t xml:space="preserve"/>
      </w:r>
    </w:p>
    <w:p w14:paraId="2B24AB78" w14:textId="77777777">
      <w:pPr>
        <w:keepNext/>
        <w:numPr>
          <w:ilvl w:val="0"/>
          <w:numId w:val="2"/>
        </w:numPr>
        <w:spacing w:line="236" w:lineRule="atLeast"/>
        <w:ind w:left="330" w:hanging="304"/>
      </w:pPr>
      <w:r>
        <w:rPr>
          <w:rFonts w:eastAsia="Times New Roman"/>
        </w:rPr>
        <w:t xml:space="preserve">Did something, and what came of it.</w:t>
      </w:r>
    </w:p>
    <w:p w14:paraId="69D88A63" w14:textId="77777777">
      <w:pPr>
        <w:keepNext/>
        <w:tabs>
          <w:tab w:val="right" w:pos="10770"/>
        </w:tabs>
        <w:spacing w:line="236" w:lineRule="atLeast"/>
        <w:rPr>
          <w:rStyle w:val="fs15fw6"/>
          <w:b/>
          <w:bCs/>
        </w:rPr>
      </w:pPr>
      <w:r>
        <w:rPr>
          <w:rStyle w:val="fs15fw6overflow-hidden"/>
          <w:rFonts w:eastAsia="Times New Roman"/>
          <w:b/>
          <w:bCs/>
        </w:rPr>
        <w:t xml:space="preserve">University</w:t>
      </w:r>
      <w:r>
        <w:rPr>
          <w:rStyle w:val="fs15fw6overflow-hidden"/>
          <w:rFonts w:eastAsia="Times New Roman"/>
          <w:b/>
          <w:bCs/>
        </w:rPr>
        <w:tab/>
        <w:t xml:space="preserve">Mon YYYY - Present</w:t>
      </w:r>
    </w:p>
    <w:sectPr>
      <w:pgSz w:w="12225" w:h="15810"/>
      <w:pgMar w:top="720" w:right="720" w:bottom="720" w:left="72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47D4E882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4F4A1A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2B84EA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47A2A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C9450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31075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7B013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15C38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6203C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5F1C1A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2AC61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A4400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BF899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FCABF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C6030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5789EF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F1C64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9BA243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E876AB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6EE19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B385E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7B4150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BD2610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15401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F22B2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E0CED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C246A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C4A38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5D282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118C3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334CD4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F5A7C8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098EA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96456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4BA17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63EF4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17987F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4E6C0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32E22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88A4D6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1E65A9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288ED6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D6CEB3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20A50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EC069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BBCAB6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1855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F22AE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8A801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18C1F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E40C6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DA0F4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8FE3F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8C6A2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F7270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E4A7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D486A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69AC1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70C58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99610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E8222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894BE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864F2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9A0641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C23D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87495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90AB84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538F1D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3DEB4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0E0047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EAA4E9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4F63A6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AF248E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E60B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AB818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3F0D7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9DC12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80012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5DE22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5749C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64C7A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879775298">
    <w:abstractNumId w:val="0"/>
  </w:num>
  <w:num w:numId="2" w16cid:durableId="1213619458">
    <w:abstractNumId w:val="1"/>
  </w:num>
  <w:num w:numId="3" w16cid:durableId="954605239">
    <w:abstractNumId w:val="2"/>
  </w:num>
  <w:num w:numId="4" w16cid:durableId="68963948">
    <w:abstractNumId w:val="3"/>
  </w:num>
  <w:num w:numId="5" w16cid:durableId="1093359874">
    <w:abstractNumId w:val="4"/>
  </w:num>
  <w:num w:numId="6" w16cid:durableId="355664970">
    <w:abstractNumId w:val="5"/>
  </w:num>
  <w:num w:numId="7" w16cid:durableId="138116136">
    <w:abstractNumId w:val="6"/>
  </w:num>
  <w:num w:numId="8" w16cid:durableId="1066756541">
    <w:abstractNumId w:val="7"/>
  </w:num>
  <w:num w:numId="9" w16cid:durableId="1055617221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bordersDoNotSurroundHeader/>
  <w:bordersDoNotSurroundFooter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AA6B4F"/>
  <w15:docId w15:val="{D3E970C5-F5EE-E446-9C4B-E3D12D98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personal-entityeditablefs15fw4text-left">
    <w:name w:val="personal-entity editable fs15 fw4 text-left"/>
    <w:basedOn w:val="DefaultParagraphFont"/>
  </w:style>
  <w:style w:type="character" w:customStyle="1" w:styleId="emailemail-linkundefined">
    <w:name w:val="email email-link undefined"/>
    <w:basedOn w:val="DefaultParagraphFont"/>
  </w:style>
  <w:style w:type="character" w:customStyle="1" w:styleId="fs15">
    <w:name w:val="fs15"/>
    <w:basedOn w:val="DefaultParagraphFont"/>
  </w:style>
  <w:style w:type="character" w:customStyle="1" w:styleId="phoneundefined">
    <w:name w:val="phone undefined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5fw6overflow-hidden">
    <w:name w:val="fs15 fw6 overflow-hidden"/>
    <w:basedOn w:val="DefaultParagraphFont"/>
  </w:style>
  <w:style w:type="character" w:customStyle="1" w:styleId="fs15fw6">
    <w:name w:val="fs15 fw6"/>
    <w:basedOn w:val="DefaultParagraphFont"/>
  </w:style>
  <w:style w:type="character" w:customStyle="1" w:styleId="fs15fw4overflow-hidden">
    <w:name w:val="fs15 fw4 overflow-hidden"/>
    <w:basedOn w:val="DefaultParagraphFont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</cp:coreProperties>
</file>